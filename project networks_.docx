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b/>
          <w:bCs/>
          <w:sz w:val="32"/>
          <w:szCs w:val="32"/>
          <w:u w:val="single"/>
          <w:lang w:val="en-US"/>
        </w:rPr>
      </w:pPr>
      <w:r>
        <w:rPr>
          <w:rFonts w:ascii="Roboto Medium" w:hAnsi="Roboto Medium"/>
          <w:b/>
          <w:bCs/>
          <w:color w:val="auto"/>
          <w:sz w:val="36"/>
          <w:szCs w:val="36"/>
          <w:u w:val="none"/>
          <w:lang w:val="en-US"/>
        </w:rPr>
        <w:t xml:space="preserve">Project Report </w:t>
      </w:r>
    </w:p>
    <w:p>
      <w:pPr>
        <w:pStyle w:val="style0"/>
        <w:jc w:val="center"/>
        <w:rPr>
          <w:b/>
          <w:bCs/>
          <w:sz w:val="28"/>
          <w:szCs w:val="28"/>
        </w:rPr>
      </w:pPr>
      <w:r>
        <w:rPr>
          <w:rFonts w:ascii="Roboto Medium" w:hAnsi="Roboto Medium"/>
          <w:b/>
          <w:bCs/>
          <w:color w:val="auto"/>
          <w:sz w:val="36"/>
          <w:szCs w:val="36"/>
          <w:u w:val="none"/>
          <w:lang w:val="en-US"/>
        </w:rPr>
        <w:t xml:space="preserve">Remote Office Connectivity </w:t>
      </w:r>
    </w:p>
    <w:p>
      <w:pPr>
        <w:pStyle w:val="style0"/>
        <w:jc w:val="center"/>
        <w:rPr>
          <w:rFonts w:ascii="Roboto Medium" w:hAnsi="Roboto Medium"/>
          <w:b/>
          <w:bCs/>
          <w:sz w:val="32"/>
          <w:szCs w:val="32"/>
        </w:rPr>
      </w:pPr>
      <w:r>
        <w:rPr>
          <w:rFonts w:ascii="Roboto Medium" w:hAnsi="Roboto Medium"/>
          <w:b/>
          <w:bCs/>
          <w:sz w:val="32"/>
          <w:szCs w:val="32"/>
        </w:rPr>
        <w:t xml:space="preserve"> UNIVERSITY OF KOTLI A</w:t>
      </w:r>
      <w:r>
        <w:rPr>
          <w:rFonts w:ascii="Roboto Medium" w:hAnsi="Roboto Medium"/>
          <w:b/>
          <w:bCs/>
          <w:sz w:val="32"/>
          <w:szCs w:val="32"/>
          <w:lang w:val="en-US"/>
        </w:rPr>
        <w:t>zad Jammu an Kashmri</w:t>
      </w:r>
    </w:p>
    <w:p>
      <w:pPr>
        <w:pStyle w:val="style0"/>
        <w:jc w:val="center"/>
        <w:rPr>
          <w:rFonts w:ascii="Roboto Medium" w:hAnsi="Roboto Medium"/>
          <w:b/>
          <w:bCs/>
          <w:sz w:val="32"/>
          <w:szCs w:val="32"/>
        </w:rPr>
      </w:pPr>
      <w:r>
        <w:rPr>
          <w:rFonts w:ascii="Roboto Medium" w:hAnsi="Roboto Medium"/>
          <w:b/>
          <w:bCs/>
          <w:sz w:val="32"/>
          <w:szCs w:val="32"/>
        </w:rPr>
        <w:t xml:space="preserve">  Faculty Of Computing and Engerning</w:t>
      </w:r>
    </w:p>
    <w:p>
      <w:pPr>
        <w:pStyle w:val="style0"/>
        <w:jc w:val="center"/>
        <w:rPr>
          <w:rFonts w:ascii="Roboto Medium" w:hAnsi="Roboto Medium"/>
          <w:b/>
          <w:bCs/>
          <w:sz w:val="32"/>
          <w:szCs w:val="32"/>
        </w:rPr>
      </w:pPr>
      <w:r>
        <w:rPr>
          <w:rFonts w:ascii="Roboto Medium" w:hAnsi="Roboto Medium"/>
          <w:b/>
          <w:bCs/>
          <w:sz w:val="32"/>
          <w:szCs w:val="32"/>
          <w:lang w:val="en-US"/>
        </w:rPr>
        <w:t xml:space="preserve">Department Of Data Science </w:t>
      </w:r>
    </w:p>
    <w:p>
      <w:pPr>
        <w:pStyle w:val="style0"/>
        <w:jc w:val="both"/>
        <w:rPr>
          <w:b/>
          <w:bCs/>
          <w:sz w:val="28"/>
          <w:szCs w:val="28"/>
        </w:rPr>
      </w:pPr>
      <w:r>
        <w:rPr>
          <w:b/>
          <w:bCs/>
          <w:sz w:val="28"/>
          <w:szCs w:val="28"/>
        </w:rPr>
        <w:t xml:space="preserve">                                 </w:t>
      </w:r>
    </w:p>
    <w:p>
      <w:pPr>
        <w:pStyle w:val="style0"/>
        <w:jc w:val="both"/>
        <w:rPr>
          <w:b/>
          <w:bCs/>
          <w:sz w:val="28"/>
          <w:szCs w:val="28"/>
        </w:rPr>
      </w:pPr>
      <w:r>
        <w:rPr>
          <w:b/>
          <w:bCs/>
          <w:sz w:val="28"/>
          <w:szCs w:val="28"/>
        </w:rPr>
        <w:t xml:space="preserve">                         </w:t>
      </w:r>
      <w:r>
        <w:rPr>
          <w:rFonts w:ascii="Roboto Medium" w:hAnsi="Roboto Medium"/>
          <w:b/>
          <w:bCs/>
          <w:sz w:val="32"/>
          <w:szCs w:val="32"/>
        </w:rPr>
        <w:drawing>
          <wp:anchor distT="0" distB="0" distL="0" distR="0" simplePos="false" relativeHeight="2" behindDoc="false" locked="false" layoutInCell="true" allowOverlap="true">
            <wp:simplePos x="0" y="0"/>
            <wp:positionH relativeFrom="page">
              <wp:posOffset>2953402</wp:posOffset>
            </wp:positionH>
            <wp:positionV relativeFrom="page">
              <wp:posOffset>3277482</wp:posOffset>
            </wp:positionV>
            <wp:extent cx="1852417" cy="1540760"/>
            <wp:effectExtent l="0" t="0" r="0" b="0"/>
            <wp:wrapTopAndBottom/>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13574" t="19779" r="10173" b="7146"/>
                    <a:stretch/>
                  </pic:blipFill>
                  <pic:spPr>
                    <a:xfrm rot="0">
                      <a:off x="0" y="0"/>
                      <a:ext cx="1852417" cy="1540760"/>
                    </a:xfrm>
                    <a:prstGeom prst="rect"/>
                  </pic:spPr>
                </pic:pic>
              </a:graphicData>
            </a:graphic>
          </wp:anchor>
        </w:drawing>
      </w:r>
    </w:p>
    <w:p>
      <w:pPr>
        <w:pStyle w:val="style0"/>
        <w:jc w:val="both"/>
        <w:rPr>
          <w:b/>
          <w:bCs/>
          <w:sz w:val="28"/>
          <w:szCs w:val="28"/>
          <w:lang w:val="en-US"/>
        </w:rPr>
      </w:pPr>
      <w:r>
        <w:rPr>
          <w:b/>
          <w:bCs/>
          <w:sz w:val="28"/>
          <w:szCs w:val="28"/>
          <w:lang w:val="en-US"/>
        </w:rPr>
        <w:t xml:space="preserve">                   </w:t>
      </w:r>
      <w:r>
        <w:rPr>
          <w:b/>
          <w:bCs/>
          <w:sz w:val="28"/>
          <w:szCs w:val="28"/>
        </w:rPr>
        <w:t xml:space="preserve">       </w:t>
      </w:r>
      <w:r>
        <w:rPr>
          <w:b/>
          <w:bCs/>
          <w:sz w:val="28"/>
          <w:szCs w:val="28"/>
          <w:lang w:val="en-US"/>
        </w:rPr>
        <w:t xml:space="preserve">      </w:t>
      </w:r>
      <w:r>
        <w:rPr>
          <w:b/>
          <w:bCs/>
          <w:sz w:val="28"/>
          <w:szCs w:val="28"/>
        </w:rPr>
        <w:t xml:space="preserve">      </w:t>
      </w:r>
      <w:r>
        <w:rPr>
          <w:b/>
          <w:bCs/>
          <w:sz w:val="28"/>
          <w:szCs w:val="28"/>
          <w:lang w:val="en-US"/>
        </w:rPr>
        <w:t>Submitted to : Sir Bilal</w:t>
      </w:r>
    </w:p>
    <w:p>
      <w:pPr>
        <w:pStyle w:val="style0"/>
        <w:jc w:val="center"/>
        <w:rPr>
          <w:b/>
          <w:bCs/>
          <w:sz w:val="28"/>
          <w:szCs w:val="28"/>
        </w:rPr>
      </w:pPr>
      <w:r>
        <w:rPr>
          <w:b/>
          <w:bCs/>
          <w:sz w:val="28"/>
          <w:szCs w:val="28"/>
          <w:lang w:val="en-US"/>
        </w:rPr>
        <w:t xml:space="preserve">Subject : Computer Networks </w:t>
      </w:r>
    </w:p>
    <w:p>
      <w:pPr>
        <w:pStyle w:val="style0"/>
        <w:spacing w:lineRule="auto" w:line="360"/>
        <w:jc w:val="center"/>
        <w:rPr>
          <w:b/>
          <w:bCs/>
          <w:sz w:val="28"/>
          <w:szCs w:val="28"/>
        </w:rPr>
      </w:pPr>
      <w:r>
        <w:rPr>
          <w:b/>
          <w:bCs/>
          <w:sz w:val="28"/>
          <w:szCs w:val="28"/>
          <w:lang w:val="en-US"/>
        </w:rPr>
        <w:t xml:space="preserve">Semester : 4th </w:t>
      </w:r>
    </w:p>
    <w:p>
      <w:pPr>
        <w:pStyle w:val="style0"/>
        <w:spacing w:lineRule="auto" w:line="360"/>
        <w:jc w:val="center"/>
        <w:rPr>
          <w:b/>
          <w:bCs/>
          <w:sz w:val="28"/>
          <w:szCs w:val="28"/>
        </w:rPr>
      </w:pPr>
      <w:r>
        <w:rPr>
          <w:b/>
          <w:bCs/>
          <w:sz w:val="28"/>
          <w:szCs w:val="28"/>
          <w:lang w:val="en-US"/>
        </w:rPr>
        <w:t xml:space="preserve"> Group Members : </w:t>
      </w:r>
    </w:p>
    <w:p>
      <w:pPr>
        <w:pStyle w:val="style0"/>
        <w:spacing w:lineRule="auto" w:line="360"/>
        <w:jc w:val="center"/>
        <w:rPr>
          <w:b/>
          <w:bCs/>
          <w:sz w:val="28"/>
          <w:szCs w:val="28"/>
          <w:lang w:val="en-US"/>
        </w:rPr>
      </w:pPr>
      <w:r>
        <w:rPr>
          <w:b/>
          <w:bCs/>
          <w:sz w:val="28"/>
          <w:szCs w:val="28"/>
          <w:lang w:val="en-US"/>
        </w:rPr>
        <w:t xml:space="preserve">Tahreem Ghulam </w:t>
      </w:r>
    </w:p>
    <w:p>
      <w:pPr>
        <w:pStyle w:val="style0"/>
        <w:spacing w:lineRule="auto" w:line="360"/>
        <w:jc w:val="center"/>
        <w:rPr>
          <w:b/>
          <w:bCs/>
          <w:sz w:val="28"/>
          <w:szCs w:val="28"/>
        </w:rPr>
      </w:pPr>
      <w:r>
        <w:rPr>
          <w:b/>
          <w:bCs/>
          <w:sz w:val="28"/>
          <w:szCs w:val="28"/>
          <w:lang w:val="en-US"/>
        </w:rPr>
        <w:t xml:space="preserve">Roll No :  49 </w:t>
      </w:r>
    </w:p>
    <w:p>
      <w:pPr>
        <w:pStyle w:val="style0"/>
        <w:spacing w:lineRule="auto" w:line="360"/>
        <w:jc w:val="center"/>
        <w:rPr>
          <w:b/>
          <w:bCs/>
          <w:sz w:val="28"/>
          <w:szCs w:val="28"/>
        </w:rPr>
      </w:pPr>
      <w:r>
        <w:rPr>
          <w:b/>
          <w:bCs/>
          <w:sz w:val="28"/>
          <w:szCs w:val="28"/>
          <w:lang w:val="en-US"/>
        </w:rPr>
        <w:t xml:space="preserve">Tayyaba Matloob </w:t>
      </w:r>
    </w:p>
    <w:p>
      <w:pPr>
        <w:pStyle w:val="style0"/>
        <w:spacing w:lineRule="auto" w:line="360"/>
        <w:jc w:val="center"/>
        <w:rPr>
          <w:b/>
          <w:bCs/>
          <w:sz w:val="28"/>
          <w:szCs w:val="28"/>
        </w:rPr>
      </w:pPr>
      <w:r>
        <w:rPr>
          <w:b/>
          <w:bCs/>
          <w:sz w:val="28"/>
          <w:szCs w:val="28"/>
          <w:lang w:val="en-US"/>
        </w:rPr>
        <w:t xml:space="preserve">Roll No : 01 </w:t>
      </w:r>
    </w:p>
    <w:p>
      <w:pPr>
        <w:pStyle w:val="style0"/>
        <w:spacing w:lineRule="auto" w:line="360"/>
        <w:jc w:val="center"/>
        <w:rPr>
          <w:b/>
          <w:bCs/>
          <w:sz w:val="28"/>
          <w:szCs w:val="28"/>
        </w:rPr>
      </w:pPr>
      <w:r>
        <w:rPr>
          <w:b/>
          <w:bCs/>
          <w:sz w:val="28"/>
          <w:szCs w:val="28"/>
          <w:lang w:val="en-US"/>
        </w:rPr>
        <w:t>Session : 2023 - 2027</w:t>
      </w:r>
    </w:p>
    <w:p>
      <w:pPr>
        <w:pStyle w:val="style0"/>
        <w:spacing w:lineRule="auto" w:line="360"/>
        <w:jc w:val="center"/>
        <w:rPr>
          <w:b/>
          <w:bCs/>
          <w:sz w:val="28"/>
          <w:szCs w:val="28"/>
        </w:rPr>
      </w:pPr>
      <w:r>
        <w:rPr>
          <w:b/>
          <w:bCs/>
          <w:sz w:val="28"/>
          <w:szCs w:val="28"/>
          <w:lang w:val="en-US"/>
        </w:rPr>
        <w:t>Date : 2nd - Dec - 2025</w:t>
      </w:r>
    </w:p>
    <w:p>
      <w:pPr>
        <w:numPr>
          <w:ilvl w:val="0"/>
          <w:numId w:val="0"/>
        </w:numPr>
        <w:jc w:val="center"/>
        <w:rPr>
          <w:b/>
          <w:bCs/>
          <w:sz w:val="28"/>
          <w:szCs w:val="28"/>
          <w:u w:val="single"/>
          <w:lang w:val="en-US"/>
        </w:rPr>
      </w:pPr>
      <w:r>
        <w:rPr>
          <w:b/>
          <w:bCs/>
          <w:sz w:val="28"/>
          <w:szCs w:val="28"/>
          <w:u w:val="single"/>
          <w:lang w:val="en-US"/>
        </w:rPr>
        <w:t xml:space="preserve">Remote Office Connectivity </w:t>
      </w:r>
    </w:p>
    <w:p>
      <w:pPr>
        <w:numPr>
          <w:ilvl w:val="0"/>
          <w:numId w:val="0"/>
        </w:numPr>
        <w:jc w:val="both"/>
        <w:rPr>
          <w:b/>
          <w:bCs/>
          <w:sz w:val="28"/>
          <w:szCs w:val="28"/>
          <w:lang w:val="en-US"/>
        </w:rPr>
      </w:pPr>
      <w:r>
        <w:rPr>
          <w:b/>
          <w:bCs/>
          <w:sz w:val="28"/>
          <w:szCs w:val="28"/>
          <w:lang w:val="en-US"/>
        </w:rPr>
        <w:t>1. Abstract :</w:t>
      </w:r>
    </w:p>
    <w:p>
      <w:pPr>
        <w:numPr>
          <w:ilvl w:val="0"/>
          <w:numId w:val="0"/>
        </w:numPr>
        <w:jc w:val="both"/>
        <w:rPr>
          <w:b w:val="false"/>
          <w:bCs w:val="false"/>
          <w:sz w:val="24"/>
          <w:szCs w:val="24"/>
          <w:lang w:val="en-US"/>
        </w:rPr>
      </w:pPr>
      <w:r>
        <w:rPr>
          <w:b w:val="false"/>
          <w:bCs w:val="false"/>
          <w:sz w:val="24"/>
          <w:szCs w:val="24"/>
          <w:lang w:val="en-US"/>
        </w:rPr>
        <w:t>This project implements remote office connectivity using LAN/Wi-Fi communication in Cisco Packet Tracer. The setup involves configuring IP addresses and testing connectivity between offices via ping commands. Results show successful communication between remote offices, highlighting the importance of efficient networking for business operations.</w:t>
      </w:r>
    </w:p>
    <w:p>
      <w:pPr>
        <w:numPr>
          <w:ilvl w:val="0"/>
          <w:numId w:val="0"/>
        </w:numPr>
        <w:jc w:val="both"/>
        <w:rPr>
          <w:b/>
          <w:bCs/>
          <w:sz w:val="28"/>
          <w:szCs w:val="28"/>
        </w:rPr>
      </w:pPr>
      <w:r>
        <w:rPr>
          <w:b/>
          <w:bCs/>
          <w:sz w:val="28"/>
          <w:szCs w:val="28"/>
          <w:lang w:val="en-US"/>
        </w:rPr>
        <w:t>2. Introduction :</w:t>
      </w:r>
    </w:p>
    <w:p>
      <w:pPr>
        <w:pStyle w:val="style0"/>
        <w:jc w:val="both"/>
        <w:rPr>
          <w:b w:val="false"/>
          <w:bCs w:val="false"/>
          <w:sz w:val="24"/>
          <w:szCs w:val="24"/>
        </w:rPr>
      </w:pPr>
      <w:r>
        <w:rPr>
          <w:b w:val="false"/>
          <w:bCs w:val="false"/>
          <w:sz w:val="24"/>
          <w:szCs w:val="24"/>
          <w:lang w:val="en-US"/>
        </w:rPr>
        <w:t>The Remote Office Connectivity project is designed to establish a secure and efficient connection between the main office and branch offices. The primary objective of this project is to facilitate collaboration, data sharing, and communication between these offices, while ensuring the security and integrity of the data being transmitted.</w:t>
      </w:r>
    </w:p>
    <w:p>
      <w:pPr>
        <w:pStyle w:val="style0"/>
        <w:jc w:val="both"/>
        <w:rPr>
          <w:b w:val="false"/>
          <w:bCs w:val="false"/>
          <w:sz w:val="24"/>
          <w:szCs w:val="24"/>
        </w:rPr>
      </w:pPr>
      <w:r>
        <w:rPr>
          <w:b w:val="false"/>
          <w:bCs w:val="false"/>
          <w:sz w:val="24"/>
          <w:szCs w:val="24"/>
          <w:lang w:val="en-US"/>
        </w:rPr>
        <w:t>In today's business environment, remote office connectivity is crucial for organizations with multiple locations. With the increasing threat of cyber attacks and data breaches, it's essential to ensure that data transmission between offices is secure and protected. This project aims to address this need by implementing a reliable and secure connectivity solution.</w:t>
      </w:r>
    </w:p>
    <w:p>
      <w:pPr>
        <w:pStyle w:val="style0"/>
        <w:jc w:val="both"/>
        <w:rPr>
          <w:b w:val="false"/>
          <w:bCs w:val="false"/>
          <w:sz w:val="24"/>
          <w:szCs w:val="24"/>
        </w:rPr>
      </w:pPr>
      <w:r>
        <w:rPr>
          <w:b w:val="false"/>
          <w:bCs w:val="false"/>
          <w:sz w:val="24"/>
          <w:szCs w:val="24"/>
          <w:lang w:val="en-US"/>
        </w:rPr>
        <w:t xml:space="preserve">The project involves using either Virtual Private Network (VPN) or static routing to connect the main office and branch offices. These technologies provide a secure and efficient way to transmit data between offices, while </w:t>
      </w:r>
    </w:p>
    <w:p>
      <w:pPr>
        <w:pStyle w:val="style0"/>
        <w:jc w:val="both"/>
        <w:rPr>
          <w:b w:val="false"/>
          <w:bCs w:val="false"/>
          <w:sz w:val="24"/>
          <w:szCs w:val="24"/>
        </w:rPr>
      </w:pPr>
      <w:r>
        <w:rPr>
          <w:b w:val="false"/>
          <w:bCs w:val="false"/>
          <w:sz w:val="24"/>
          <w:szCs w:val="24"/>
          <w:lang w:val="en-US"/>
        </w:rPr>
        <w:t>Here are the objectives solved for the "Remote Office Connectivity" project:</w:t>
      </w:r>
    </w:p>
    <w:p>
      <w:pPr>
        <w:pStyle w:val="style0"/>
        <w:jc w:val="both"/>
        <w:rPr>
          <w:b/>
          <w:bCs/>
          <w:sz w:val="28"/>
          <w:szCs w:val="28"/>
        </w:rPr>
      </w:pPr>
      <w:r>
        <w:rPr>
          <w:b/>
          <w:bCs/>
          <w:sz w:val="28"/>
          <w:szCs w:val="28"/>
          <w:lang w:val="en-US"/>
        </w:rPr>
        <w:t xml:space="preserve">Objectives : </w:t>
      </w:r>
    </w:p>
    <w:p>
      <w:pPr>
        <w:pStyle w:val="style179"/>
        <w:numPr>
          <w:ilvl w:val="0"/>
          <w:numId w:val="10"/>
        </w:numPr>
        <w:jc w:val="both"/>
        <w:rPr>
          <w:b w:val="false"/>
          <w:bCs w:val="false"/>
          <w:sz w:val="24"/>
          <w:szCs w:val="24"/>
        </w:rPr>
      </w:pPr>
      <w:r>
        <w:rPr>
          <w:b w:val="false"/>
          <w:bCs w:val="false"/>
          <w:sz w:val="24"/>
          <w:szCs w:val="24"/>
          <w:lang w:val="en-US"/>
        </w:rPr>
        <w:t>Understand LAN/Wi-Fi Communication*: Implemented LAN/Wi-Fi communication between devices in remote offices using Cisco Packet Tracer.</w:t>
      </w:r>
    </w:p>
    <w:p>
      <w:pPr>
        <w:pStyle w:val="style179"/>
        <w:numPr>
          <w:ilvl w:val="0"/>
          <w:numId w:val="10"/>
        </w:numPr>
        <w:jc w:val="both"/>
        <w:rPr>
          <w:b w:val="false"/>
          <w:bCs w:val="false"/>
          <w:sz w:val="24"/>
          <w:szCs w:val="24"/>
        </w:rPr>
      </w:pPr>
      <w:r>
        <w:rPr>
          <w:b w:val="false"/>
          <w:bCs w:val="false"/>
          <w:sz w:val="24"/>
          <w:szCs w:val="24"/>
          <w:lang w:val="en-US"/>
        </w:rPr>
        <w:t>Assign &amp; Configure IP Addresses*: Configured IP addresses for routers, switches, and PCs in each office.</w:t>
      </w:r>
    </w:p>
    <w:p>
      <w:pPr>
        <w:pStyle w:val="style179"/>
        <w:numPr>
          <w:ilvl w:val="0"/>
          <w:numId w:val="10"/>
        </w:numPr>
        <w:jc w:val="both"/>
        <w:rPr>
          <w:b w:val="false"/>
          <w:bCs w:val="false"/>
          <w:sz w:val="24"/>
          <w:szCs w:val="24"/>
        </w:rPr>
      </w:pPr>
      <w:r>
        <w:rPr>
          <w:b w:val="false"/>
          <w:bCs w:val="false"/>
          <w:sz w:val="24"/>
          <w:szCs w:val="24"/>
          <w:lang w:val="en-US"/>
        </w:rPr>
        <w:t>Perform Testing Using Ping Command*: Tested connectivity between offices using ping command, verifying successful communication.</w:t>
      </w:r>
    </w:p>
    <w:p>
      <w:pPr>
        <w:pStyle w:val="style0"/>
        <w:jc w:val="both"/>
        <w:rPr>
          <w:b/>
          <w:bCs/>
          <w:sz w:val="28"/>
          <w:szCs w:val="28"/>
          <w:lang w:val="en-US"/>
        </w:rPr>
      </w:pPr>
    </w:p>
    <w:p>
      <w:pPr>
        <w:pStyle w:val="style0"/>
        <w:jc w:val="both"/>
        <w:rPr>
          <w:b/>
          <w:bCs/>
          <w:sz w:val="28"/>
          <w:szCs w:val="28"/>
          <w:lang w:val="en-US"/>
        </w:rPr>
      </w:pPr>
    </w:p>
    <w:p>
      <w:pPr>
        <w:pStyle w:val="style0"/>
        <w:jc w:val="both"/>
        <w:rPr>
          <w:b/>
          <w:bCs/>
          <w:sz w:val="28"/>
          <w:szCs w:val="28"/>
          <w:lang w:val="en-US"/>
        </w:rPr>
      </w:pPr>
    </w:p>
    <w:p>
      <w:pPr>
        <w:pStyle w:val="style0"/>
        <w:jc w:val="both"/>
        <w:rPr>
          <w:b/>
          <w:bCs/>
          <w:sz w:val="28"/>
          <w:szCs w:val="28"/>
          <w:lang w:val="en-US"/>
        </w:rPr>
      </w:pPr>
      <w:r>
        <w:rPr>
          <w:b/>
          <w:bCs/>
          <w:sz w:val="28"/>
          <w:szCs w:val="28"/>
          <w:lang w:val="en-US"/>
        </w:rPr>
        <w:t>4. Tools &amp; Software Used :</w:t>
      </w:r>
    </w:p>
    <w:p>
      <w:pPr>
        <w:pStyle w:val="style0"/>
        <w:jc w:val="both"/>
        <w:rPr>
          <w:b w:val="false"/>
          <w:bCs w:val="false"/>
          <w:sz w:val="24"/>
          <w:szCs w:val="24"/>
          <w:lang w:val="en-US"/>
        </w:rPr>
      </w:pPr>
      <w:r>
        <w:rPr>
          <w:b w:val="false"/>
          <w:bCs w:val="false"/>
          <w:sz w:val="24"/>
          <w:szCs w:val="24"/>
          <w:lang w:val="en-US"/>
        </w:rPr>
        <w:t>Insert table for tools version and purpose.</w:t>
      </w:r>
    </w:p>
    <w:p>
      <w:pPr>
        <w:pStyle w:val="style0"/>
        <w:jc w:val="both"/>
        <w:rPr>
          <w:b w:val="false"/>
          <w:bCs w:val="false"/>
          <w:sz w:val="24"/>
          <w:szCs w:val="24"/>
          <w:lang w:val="en-US"/>
        </w:rPr>
      </w:pPr>
      <w:r>
        <w:rPr>
          <w:b w:val="false"/>
          <w:bCs w:val="false"/>
          <w:sz w:val="24"/>
          <w:szCs w:val="24"/>
          <w:lang w:val="en-US"/>
        </w:rPr>
        <w:t>For the "Remote Office Connectivity" project .</w:t>
      </w:r>
    </w:p>
    <w:p>
      <w:pPr>
        <w:pStyle w:val="style0"/>
        <w:jc w:val="both"/>
        <w:rPr>
          <w:b/>
          <w:bCs/>
          <w:sz w:val="24"/>
          <w:szCs w:val="24"/>
          <w:lang w:val="en-US"/>
        </w:rPr>
      </w:pPr>
      <w:r>
        <w:rPr>
          <w:b/>
          <w:bCs/>
          <w:sz w:val="24"/>
          <w:szCs w:val="24"/>
          <w:lang w:val="en-US"/>
        </w:rPr>
        <w:t xml:space="preserve">Tool                              </w:t>
        <w:tab/>
        <w:t>Version</w:t>
        <w:tab/>
        <w:t>Purpose</w:t>
      </w:r>
    </w:p>
    <w:p>
      <w:pPr>
        <w:pStyle w:val="style0"/>
        <w:jc w:val="both"/>
        <w:rPr>
          <w:b/>
          <w:bCs/>
          <w:sz w:val="28"/>
          <w:szCs w:val="28"/>
          <w:lang w:val="en-US"/>
        </w:rPr>
      </w:pPr>
      <w:r>
        <w:rPr>
          <w:b w:val="false"/>
          <w:bCs w:val="false"/>
          <w:sz w:val="24"/>
          <w:szCs w:val="24"/>
          <w:lang w:val="en-US"/>
        </w:rPr>
        <w:t xml:space="preserve">Cisco Packet Tracer </w:t>
        <w:tab/>
        <w:t>Latest</w:t>
        <w:tab/>
        <w:t xml:space="preserve">            Network simulation</w:t>
      </w:r>
    </w:p>
    <w:p>
      <w:pPr>
        <w:pStyle w:val="style0"/>
        <w:jc w:val="both"/>
        <w:rPr>
          <w:b/>
          <w:bCs/>
          <w:sz w:val="28"/>
          <w:szCs w:val="28"/>
          <w:lang w:val="en-US"/>
        </w:rPr>
      </w:pPr>
      <w:r>
        <w:rPr>
          <w:b/>
          <w:bCs/>
          <w:sz w:val="28"/>
          <w:szCs w:val="28"/>
          <w:lang w:val="en-US"/>
        </w:rPr>
        <w:t>5. Network Topology :</w:t>
      </w:r>
    </w:p>
    <w:p>
      <w:pPr>
        <w:pStyle w:val="style0"/>
        <w:jc w:val="both"/>
        <w:rPr>
          <w:b w:val="false"/>
          <w:bCs w:val="false"/>
          <w:sz w:val="24"/>
          <w:szCs w:val="24"/>
          <w:lang w:val="en-US"/>
        </w:rPr>
      </w:pPr>
      <w:r>
        <w:rPr>
          <w:b w:val="false"/>
          <w:bCs w:val="false"/>
          <w:sz w:val="24"/>
          <w:szCs w:val="24"/>
          <w:lang w:val="en-US"/>
        </w:rPr>
        <w:t>Topology Type</w:t>
      </w:r>
    </w:p>
    <w:p>
      <w:pPr>
        <w:pStyle w:val="style0"/>
        <w:jc w:val="both"/>
        <w:rPr>
          <w:b/>
          <w:bCs/>
          <w:sz w:val="28"/>
          <w:szCs w:val="28"/>
          <w:lang w:val="en-US"/>
        </w:rPr>
      </w:pPr>
      <w:r>
        <w:rPr>
          <w:b/>
          <w:bCs/>
          <w:sz w:val="28"/>
          <w:szCs w:val="28"/>
          <w:lang w:val="en-US"/>
        </w:rPr>
        <w:t>Here's a sample device list for the "Remote Office Connectivity" project:</w:t>
      </w:r>
    </w:p>
    <w:p>
      <w:pPr>
        <w:pStyle w:val="style0"/>
        <w:jc w:val="both"/>
        <w:rPr>
          <w:b/>
          <w:bCs/>
          <w:sz w:val="28"/>
          <w:szCs w:val="28"/>
          <w:lang w:val="en-US"/>
        </w:rPr>
      </w:pPr>
    </w:p>
    <w:p>
      <w:pPr>
        <w:pStyle w:val="style0"/>
        <w:jc w:val="both"/>
        <w:rPr>
          <w:b/>
          <w:bCs/>
          <w:sz w:val="28"/>
          <w:szCs w:val="28"/>
          <w:lang w:val="en-US"/>
        </w:rPr>
      </w:pPr>
      <w:r>
        <w:rPr>
          <w:b/>
          <w:bCs/>
          <w:sz w:val="28"/>
          <w:szCs w:val="28"/>
          <w:lang w:val="en-US"/>
        </w:rPr>
        <w:t>6. Device List :</w:t>
      </w:r>
    </w:p>
    <w:p>
      <w:pPr>
        <w:pStyle w:val="style0"/>
        <w:jc w:val="both"/>
        <w:rPr>
          <w:b w:val="false"/>
          <w:bCs w:val="false"/>
          <w:sz w:val="24"/>
          <w:szCs w:val="24"/>
          <w:lang w:val="en-US"/>
        </w:rPr>
      </w:pPr>
      <w:r>
        <w:rPr>
          <w:b w:val="false"/>
          <w:bCs w:val="false"/>
          <w:sz w:val="24"/>
          <w:szCs w:val="24"/>
          <w:lang w:val="en-US"/>
        </w:rPr>
        <w:t>Device Name</w:t>
        <w:tab/>
        <w:t>Purpose</w:t>
      </w:r>
    </w:p>
    <w:p>
      <w:pPr>
        <w:pStyle w:val="style0"/>
        <w:jc w:val="both"/>
        <w:rPr>
          <w:b w:val="false"/>
          <w:bCs w:val="false"/>
          <w:sz w:val="24"/>
          <w:szCs w:val="24"/>
          <w:lang w:val="en-US"/>
        </w:rPr>
      </w:pPr>
      <w:r>
        <w:rPr>
          <w:b w:val="false"/>
          <w:bCs w:val="false"/>
          <w:sz w:val="24"/>
          <w:szCs w:val="24"/>
          <w:lang w:val="en-US"/>
        </w:rPr>
        <w:t>Router1</w:t>
        <w:tab/>
        <w:t>Connect remote offices</w:t>
      </w:r>
    </w:p>
    <w:p>
      <w:pPr>
        <w:pStyle w:val="style0"/>
        <w:jc w:val="both"/>
        <w:rPr>
          <w:b w:val="false"/>
          <w:bCs w:val="false"/>
          <w:sz w:val="24"/>
          <w:szCs w:val="24"/>
          <w:lang w:val="en-US"/>
        </w:rPr>
      </w:pPr>
      <w:r>
        <w:rPr>
          <w:b w:val="false"/>
          <w:bCs w:val="false"/>
          <w:sz w:val="24"/>
          <w:szCs w:val="24"/>
          <w:lang w:val="en-US"/>
        </w:rPr>
        <w:t>Switch1</w:t>
        <w:tab/>
        <w:t>LAN connectivity</w:t>
      </w:r>
    </w:p>
    <w:p>
      <w:pPr>
        <w:pStyle w:val="style0"/>
        <w:jc w:val="both"/>
        <w:rPr>
          <w:b w:val="false"/>
          <w:bCs w:val="false"/>
          <w:sz w:val="24"/>
          <w:szCs w:val="24"/>
          <w:lang w:val="en-US"/>
        </w:rPr>
      </w:pPr>
      <w:r>
        <w:rPr>
          <w:b w:val="false"/>
          <w:bCs w:val="false"/>
          <w:sz w:val="24"/>
          <w:szCs w:val="24"/>
          <w:lang w:val="en-US"/>
        </w:rPr>
        <w:t>PC1</w:t>
        <w:tab/>
        <w:t xml:space="preserve">            End device in Office 1</w:t>
      </w:r>
    </w:p>
    <w:p>
      <w:pPr>
        <w:pStyle w:val="style0"/>
        <w:jc w:val="both"/>
        <w:rPr>
          <w:b w:val="false"/>
          <w:bCs w:val="false"/>
          <w:sz w:val="24"/>
          <w:szCs w:val="24"/>
          <w:lang w:val="en-US"/>
        </w:rPr>
      </w:pPr>
      <w:r>
        <w:rPr>
          <w:b w:val="false"/>
          <w:bCs w:val="false"/>
          <w:sz w:val="24"/>
          <w:szCs w:val="24"/>
          <w:lang w:val="en-US"/>
        </w:rPr>
        <w:t>PC2</w:t>
        <w:tab/>
        <w:t xml:space="preserve">            End device in Office 2</w:t>
      </w:r>
    </w:p>
    <w:p>
      <w:pPr>
        <w:pStyle w:val="style0"/>
        <w:jc w:val="both"/>
        <w:rPr>
          <w:b/>
          <w:bCs/>
          <w:sz w:val="28"/>
          <w:szCs w:val="28"/>
          <w:lang w:val="en-US"/>
        </w:rPr>
      </w:pPr>
      <w:r>
        <w:rPr>
          <w:b/>
          <w:bCs/>
          <w:sz w:val="28"/>
          <w:szCs w:val="28"/>
          <w:lang w:val="en-US"/>
        </w:rPr>
        <w:t>7. Implementation Steps :</w:t>
      </w:r>
    </w:p>
    <w:p>
      <w:pPr>
        <w:pStyle w:val="style0"/>
        <w:jc w:val="both"/>
        <w:rPr>
          <w:b w:val="false"/>
          <w:bCs w:val="false"/>
          <w:sz w:val="24"/>
          <w:szCs w:val="24"/>
          <w:lang w:val="en-US"/>
        </w:rPr>
      </w:pPr>
      <w:r>
        <w:rPr>
          <w:b w:val="false"/>
          <w:bCs w:val="false"/>
          <w:sz w:val="24"/>
          <w:szCs w:val="24"/>
          <w:lang w:val="en-US"/>
        </w:rPr>
        <w:t>1. Open Cisco Packet Tracer and create a new project.</w:t>
      </w:r>
    </w:p>
    <w:p>
      <w:pPr>
        <w:pStyle w:val="style0"/>
        <w:jc w:val="both"/>
        <w:rPr>
          <w:b w:val="false"/>
          <w:bCs w:val="false"/>
          <w:sz w:val="24"/>
          <w:szCs w:val="24"/>
          <w:lang w:val="en-US"/>
        </w:rPr>
      </w:pPr>
      <w:r>
        <w:rPr>
          <w:b w:val="false"/>
          <w:bCs w:val="false"/>
          <w:sz w:val="24"/>
          <w:szCs w:val="24"/>
          <w:lang w:val="en-US"/>
        </w:rPr>
        <w:t>2. Add devices: routers, switches, and PCs for remote offices.</w:t>
      </w:r>
    </w:p>
    <w:p>
      <w:pPr>
        <w:pStyle w:val="style0"/>
        <w:jc w:val="both"/>
        <w:rPr>
          <w:b w:val="false"/>
          <w:bCs w:val="false"/>
          <w:sz w:val="24"/>
          <w:szCs w:val="24"/>
          <w:lang w:val="en-US"/>
        </w:rPr>
      </w:pPr>
      <w:r>
        <w:rPr>
          <w:b w:val="false"/>
          <w:bCs w:val="false"/>
          <w:sz w:val="24"/>
          <w:szCs w:val="24"/>
          <w:lang w:val="en-US"/>
        </w:rPr>
        <w:t>3. Connect devices using copper cables or wireless connections.</w:t>
      </w:r>
    </w:p>
    <w:p>
      <w:pPr>
        <w:pStyle w:val="style0"/>
        <w:jc w:val="both"/>
        <w:rPr>
          <w:b w:val="false"/>
          <w:bCs w:val="false"/>
          <w:sz w:val="24"/>
          <w:szCs w:val="24"/>
          <w:lang w:val="en-US"/>
        </w:rPr>
      </w:pPr>
      <w:r>
        <w:rPr>
          <w:b w:val="false"/>
          <w:bCs w:val="false"/>
          <w:sz w:val="24"/>
          <w:szCs w:val="24"/>
          <w:lang w:val="en-US"/>
        </w:rPr>
        <w:t>4. Configure IP addresses for routers and PCs.</w:t>
      </w:r>
    </w:p>
    <w:p>
      <w:pPr>
        <w:pStyle w:val="style0"/>
        <w:jc w:val="both"/>
        <w:rPr>
          <w:b w:val="false"/>
          <w:bCs w:val="false"/>
          <w:sz w:val="24"/>
          <w:szCs w:val="24"/>
          <w:lang w:val="en-US"/>
        </w:rPr>
      </w:pPr>
      <w:r>
        <w:rPr>
          <w:b w:val="false"/>
          <w:bCs w:val="false"/>
          <w:sz w:val="24"/>
          <w:szCs w:val="24"/>
          <w:lang w:val="en-US"/>
        </w:rPr>
        <w:t>5. Configure routing protocols (if needed).</w:t>
      </w:r>
    </w:p>
    <w:p>
      <w:pPr>
        <w:pStyle w:val="style0"/>
        <w:jc w:val="both"/>
        <w:rPr>
          <w:b w:val="false"/>
          <w:bCs w:val="false"/>
          <w:sz w:val="24"/>
          <w:szCs w:val="24"/>
          <w:lang w:val="en-US"/>
        </w:rPr>
      </w:pPr>
      <w:r>
        <w:rPr>
          <w:b w:val="false"/>
          <w:bCs w:val="false"/>
          <w:sz w:val="24"/>
          <w:szCs w:val="24"/>
          <w:lang w:val="en-US"/>
        </w:rPr>
        <w:t>6. Test connectivity using ping command between PCs in different offices.</w:t>
      </w:r>
    </w:p>
    <w:p>
      <w:pPr>
        <w:pStyle w:val="style0"/>
        <w:jc w:val="both"/>
        <w:rPr>
          <w:b w:val="false"/>
          <w:bCs w:val="false"/>
          <w:sz w:val="24"/>
          <w:szCs w:val="24"/>
          <w:lang w:val="en-US"/>
        </w:rPr>
      </w:pPr>
      <w:r>
        <w:rPr>
          <w:b w:val="false"/>
          <w:bCs w:val="false"/>
          <w:sz w:val="24"/>
          <w:szCs w:val="24"/>
          <w:lang w:val="en-US"/>
        </w:rPr>
        <w:t>7. Capture screenshots of configurations and results.</w:t>
      </w:r>
    </w:p>
    <w:p>
      <w:pPr>
        <w:pStyle w:val="style0"/>
        <w:jc w:val="both"/>
        <w:rPr>
          <w:b/>
          <w:bCs/>
          <w:sz w:val="28"/>
          <w:szCs w:val="28"/>
          <w:lang w:val="en-US"/>
        </w:rPr>
      </w:pPr>
    </w:p>
    <w:p>
      <w:pPr>
        <w:pStyle w:val="style0"/>
        <w:jc w:val="both"/>
        <w:rPr>
          <w:b/>
          <w:bCs/>
          <w:sz w:val="28"/>
          <w:szCs w:val="28"/>
          <w:lang w:val="en-US"/>
        </w:rPr>
      </w:pPr>
    </w:p>
    <w:p>
      <w:pPr>
        <w:pStyle w:val="style0"/>
        <w:jc w:val="both"/>
        <w:rPr>
          <w:b/>
          <w:bCs/>
          <w:sz w:val="28"/>
          <w:szCs w:val="28"/>
          <w:lang w:val="en-US"/>
        </w:rPr>
      </w:pPr>
    </w:p>
    <w:p>
      <w:pPr>
        <w:pStyle w:val="style0"/>
        <w:jc w:val="both"/>
        <w:rPr>
          <w:b w:val="false"/>
          <w:bCs w:val="false"/>
          <w:sz w:val="24"/>
          <w:szCs w:val="24"/>
          <w:lang w:val="en-US"/>
        </w:rPr>
      </w:pPr>
      <w:r>
        <w:rPr>
          <w:b/>
          <w:bCs/>
          <w:sz w:val="28"/>
          <w:szCs w:val="28"/>
          <w:lang w:val="en-US"/>
        </w:rPr>
        <w:t>8. Simulation &amp; Testing :</w:t>
      </w:r>
    </w:p>
    <w:p>
      <w:pPr>
        <w:pStyle w:val="style0"/>
        <w:jc w:val="both"/>
        <w:rPr>
          <w:b w:val="false"/>
          <w:bCs w:val="false"/>
          <w:sz w:val="24"/>
          <w:szCs w:val="24"/>
          <w:lang w:val="en-US"/>
        </w:rPr>
      </w:pPr>
      <w:r>
        <w:rPr>
          <w:b w:val="false"/>
          <w:bCs w:val="false"/>
          <w:sz w:val="24"/>
          <w:szCs w:val="24"/>
          <w:lang w:val="en-US"/>
        </w:rPr>
        <w:t>Tested connectivity between Office 1 PC (IP: 192.168.1.2) and Office 2 PC (IP: 192.168.2.2) using ping command.</w:t>
      </w:r>
    </w:p>
    <w:p>
      <w:pPr>
        <w:pStyle w:val="style0"/>
        <w:jc w:val="both"/>
        <w:rPr>
          <w:b w:val="false"/>
          <w:bCs w:val="false"/>
          <w:sz w:val="24"/>
          <w:szCs w:val="24"/>
          <w:lang w:val="en-US"/>
        </w:rPr>
      </w:pPr>
      <w:r>
        <w:rPr>
          <w:b w:val="false"/>
          <w:bCs w:val="false"/>
          <w:sz w:val="24"/>
          <w:szCs w:val="24"/>
          <w:lang w:val="en-US"/>
        </w:rPr>
        <w:t>Results:</w:t>
      </w:r>
    </w:p>
    <w:p>
      <w:pPr>
        <w:pStyle w:val="style179"/>
        <w:numPr>
          <w:ilvl w:val="0"/>
          <w:numId w:val="11"/>
        </w:numPr>
        <w:jc w:val="both"/>
        <w:rPr>
          <w:b w:val="false"/>
          <w:bCs w:val="false"/>
          <w:sz w:val="24"/>
          <w:szCs w:val="24"/>
          <w:lang w:val="en-US"/>
        </w:rPr>
      </w:pPr>
      <w:r>
        <w:rPr>
          <w:b w:val="false"/>
          <w:bCs w:val="false"/>
          <w:sz w:val="24"/>
          <w:szCs w:val="24"/>
          <w:lang w:val="en-US"/>
        </w:rPr>
        <w:t xml:space="preserve"> Ping from Office 1 PC to Office 2 PC: Successful</w:t>
      </w:r>
    </w:p>
    <w:p>
      <w:pPr>
        <w:pStyle w:val="style179"/>
        <w:numPr>
          <w:ilvl w:val="0"/>
          <w:numId w:val="11"/>
        </w:numPr>
        <w:jc w:val="both"/>
        <w:rPr>
          <w:b w:val="false"/>
          <w:bCs w:val="false"/>
          <w:sz w:val="24"/>
          <w:szCs w:val="24"/>
          <w:lang w:val="en-US"/>
        </w:rPr>
      </w:pPr>
      <w:r>
        <w:rPr>
          <w:b w:val="false"/>
          <w:bCs w:val="false"/>
          <w:sz w:val="24"/>
          <w:szCs w:val="24"/>
          <w:lang w:val="en-US"/>
        </w:rPr>
        <w:t xml:space="preserve"> Ping from Office 2 PC to Office 1 PC: Successful</w:t>
      </w:r>
    </w:p>
    <w:p>
      <w:pPr>
        <w:pStyle w:val="style179"/>
        <w:numPr>
          <w:ilvl w:val="0"/>
          <w:numId w:val="11"/>
        </w:numPr>
        <w:jc w:val="both"/>
        <w:rPr>
          <w:b w:val="false"/>
          <w:bCs w:val="false"/>
          <w:sz w:val="24"/>
          <w:szCs w:val="24"/>
        </w:rPr>
      </w:pPr>
      <w:r>
        <w:rPr>
          <w:b w:val="false"/>
          <w:bCs w:val="false"/>
          <w:sz w:val="24"/>
          <w:szCs w:val="24"/>
          <w:lang w:val="en-US"/>
        </w:rPr>
        <w:t xml:space="preserve"> Screenshots of ping results are attached.</w:t>
      </w:r>
    </w:p>
    <w:p>
      <w:pPr>
        <w:pStyle w:val="style0"/>
        <w:jc w:val="both"/>
        <w:rPr>
          <w:b/>
          <w:bCs/>
          <w:sz w:val="28"/>
          <w:szCs w:val="28"/>
        </w:rPr>
      </w:pPr>
      <w:r>
        <w:rPr>
          <w:b/>
          <w:bCs/>
          <w:sz w:val="28"/>
          <w:szCs w:val="28"/>
          <w:lang w:val="en-US"/>
        </w:rPr>
        <w:t>9. Benefits :</w:t>
      </w:r>
    </w:p>
    <w:p>
      <w:pPr>
        <w:pStyle w:val="style0"/>
        <w:jc w:val="both"/>
        <w:rPr>
          <w:b w:val="false"/>
          <w:bCs w:val="false"/>
          <w:sz w:val="24"/>
          <w:szCs w:val="24"/>
        </w:rPr>
      </w:pPr>
      <w:r>
        <w:rPr>
          <w:b w:val="false"/>
          <w:bCs w:val="false"/>
          <w:sz w:val="24"/>
          <w:szCs w:val="24"/>
          <w:lang w:val="en-US"/>
        </w:rPr>
        <w:t>The Remote Office Connectivity project offers several benefits, including secure data transmission between offices and efficient connectivity that facilitates collaboration and data sharing among teams. This enables organizations to enhance productivity and decision-making processes. Secure connectivity also ensures that data is protected from unauthorized access, reducing the risk of data breaches. Overall, the project improves communication and collaboration between offices, leading to better outcomes.</w:t>
      </w:r>
    </w:p>
    <w:p>
      <w:pPr>
        <w:pStyle w:val="style0"/>
        <w:jc w:val="both"/>
        <w:rPr>
          <w:b/>
          <w:bCs/>
          <w:sz w:val="28"/>
          <w:szCs w:val="28"/>
        </w:rPr>
      </w:pPr>
      <w:r>
        <w:rPr>
          <w:b/>
          <w:bCs/>
          <w:sz w:val="28"/>
          <w:szCs w:val="28"/>
          <w:lang w:val="en-US"/>
        </w:rPr>
        <w:t>10 .Conclusion :</w:t>
      </w:r>
    </w:p>
    <w:p>
      <w:pPr>
        <w:pStyle w:val="style0"/>
        <w:jc w:val="both"/>
        <w:rPr>
          <w:b w:val="false"/>
          <w:bCs w:val="false"/>
          <w:sz w:val="24"/>
          <w:szCs w:val="24"/>
        </w:rPr>
      </w:pPr>
      <w:r>
        <w:rPr>
          <w:b w:val="false"/>
          <w:bCs w:val="false"/>
          <w:sz w:val="24"/>
          <w:szCs w:val="24"/>
          <w:lang w:val="en-US"/>
        </w:rPr>
        <w:t>In conclusion, the Remote Office Connectivity project provides a secure and efficient solution for connecting main and branch offices. By implementing VPN or static routing, organizations can enhance collaboration, data sharing, and communication between offices. With careful planning, configuration, and management, the project can deliver reliable and secure connectivity, driving business productivity and success. Effective implementation will ensure seamless communication and data exchange, supporting organizational growth and efficiency.</w:t>
      </w:r>
    </w:p>
    <w:p>
      <w:pPr>
        <w:pStyle w:val="style0"/>
        <w:jc w:val="both"/>
        <w:rPr>
          <w:b/>
          <w:bCs/>
          <w:sz w:val="28"/>
          <w:szCs w:val="28"/>
        </w:rPr>
      </w:pPr>
      <w:r>
        <w:rPr>
          <w:b/>
          <w:bCs/>
          <w:sz w:val="28"/>
          <w:szCs w:val="28"/>
          <w:lang w:val="en-US"/>
        </w:rPr>
        <w:t>11 .GitHub Upload Project :</w:t>
      </w:r>
    </w:p>
    <w:p>
      <w:pPr>
        <w:pStyle w:val="style0"/>
        <w:jc w:val="both"/>
        <w:rPr>
          <w:b/>
          <w:bCs/>
          <w:sz w:val="28"/>
          <w:szCs w:val="28"/>
        </w:rPr>
      </w:pPr>
    </w:p>
    <w:p>
      <w:pPr>
        <w:pStyle w:val="style0"/>
        <w:jc w:val="both"/>
        <w:rPr>
          <w:b w:val="false"/>
          <w:bCs w:val="false"/>
          <w:sz w:val="24"/>
          <w:szCs w:val="24"/>
        </w:rPr>
      </w:pPr>
    </w:p>
    <w:p>
      <w:pPr>
        <w:pStyle w:val="style0"/>
        <w:jc w:val="both"/>
        <w:rPr>
          <w:b w:val="false"/>
          <w:bCs w:val="false"/>
          <w:sz w:val="24"/>
          <w:szCs w:val="24"/>
        </w:rPr>
      </w:pPr>
    </w:p>
    <w:p>
      <w:pPr>
        <w:pStyle w:val="style0"/>
        <w:jc w:val="both"/>
        <w:rPr>
          <w:sz w:val="28"/>
          <w:szCs w:val="28"/>
        </w:rPr>
      </w:pPr>
    </w:p>
    <w:sectPr>
      <w:headerReference w:type="default" r:id="rId3"/>
      <w:footerReference w:type="default" r:id="rId4"/>
      <w:pgSz w:w="11900" w:h="16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000247B" w:usb2="00000009" w:usb3="00000000" w:csb0="000001FF" w:csb1="00000000"/>
  </w:font>
  <w:font w:name="Arial">
    <w:altName w:val="Arial"/>
    <w:panose1 w:val="020b0604020000020204"/>
    <w:charset w:val="00"/>
    <w:family w:val="swiss"/>
    <w:pitch w:val="variable"/>
    <w:sig w:usb0="E0002EFF" w:usb1="C000785B" w:usb2="00000009" w:usb3="00000000" w:csb0="000001FF" w:csb1="00000000"/>
  </w:font>
  <w:font w:name="Calibri Light">
    <w:altName w:val="Calibri Light"/>
    <w:panose1 w:val="020f0302020000030204"/>
    <w:charset w:val="00"/>
    <w:family w:val="swiss"/>
    <w:pitch w:val="variable"/>
    <w:sig w:usb0="E4002EFF" w:usb1="C000247B" w:usb2="00000009" w:usb3="00000000" w:csb0="000001FF" w:csb1="00000000"/>
  </w:font>
  <w:font w:name="Roboto Medium">
    <w:altName w:val="Times New Roman"/>
    <w:panose1 w:val="02020603050000020304"/>
    <w:charset w:val="00"/>
    <w:family w:val="roman"/>
    <w:pitch w:val="variable"/>
    <w:sig w:usb0="20007A87" w:usb1="80000000" w:usb2="00000008"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81DA0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ECD0A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F618C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BB6A4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33DBB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0">
    <w:nsid w:val="0000000A"/>
    <w:multiLevelType w:val="hybridMultilevel"/>
    <w:tmpl w:val="0ADF5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
  </w:num>
  <w:num w:numId="4">
    <w:abstractNumId w:val="0"/>
  </w:num>
  <w:num w:numId="5">
    <w:abstractNumId w:val="1"/>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5"/>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kern w:val="2"/>
        <w:sz w:val="24"/>
        <w:szCs w:val="24"/>
        <w:lang w:val="en-US"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Times New Roman"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Times New Roman"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Times New Roman"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Times New Roman"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Times New Roman"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Times New Roman"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Times New Roman" w:eastAsia="宋体"/>
      <w:color w:val="595959"/>
    </w:rPr>
  </w:style>
  <w:style w:type="paragraph" w:styleId="style8">
    <w:name w:val="heading 8"/>
    <w:basedOn w:val="style0"/>
    <w:next w:val="style0"/>
    <w:link w:val="style4104"/>
    <w:qFormat/>
    <w:uiPriority w:val="9"/>
    <w:pPr>
      <w:keepNext/>
      <w:keepLines/>
      <w:spacing w:after="0"/>
      <w:outlineLvl w:val="7"/>
    </w:pPr>
    <w:rPr>
      <w:rFonts w:cs="Times New Roman" w:eastAsia="宋体"/>
      <w:i/>
      <w:iCs/>
      <w:color w:val="272727"/>
    </w:rPr>
  </w:style>
  <w:style w:type="paragraph" w:styleId="style9">
    <w:name w:val="heading 9"/>
    <w:basedOn w:val="style0"/>
    <w:next w:val="style0"/>
    <w:link w:val="style4105"/>
    <w:qFormat/>
    <w:uiPriority w:val="9"/>
    <w:pPr>
      <w:keepNext/>
      <w:keepLines/>
      <w:spacing w:after="0"/>
      <w:outlineLvl w:val="8"/>
    </w:pPr>
    <w:rPr>
      <w:rFonts w:cs="Times New Roman"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911015ef-e1d5-41d4-bd5d-f70c812e49be"/>
    <w:basedOn w:val="style65"/>
    <w:next w:val="style4097"/>
    <w:link w:val="style1"/>
    <w:uiPriority w:val="9"/>
    <w:rPr>
      <w:rFonts w:ascii="Calibri Light" w:cs="Times New Roman" w:eastAsia="宋体" w:hAnsi="Calibri Light"/>
      <w:color w:val="2f5496"/>
      <w:sz w:val="40"/>
      <w:szCs w:val="40"/>
    </w:rPr>
  </w:style>
  <w:style w:type="character" w:customStyle="1" w:styleId="style4098">
    <w:name w:val="Heading 2 Char_db036bbd-3ed4-4602-9d4b-a95af440530c"/>
    <w:basedOn w:val="style65"/>
    <w:next w:val="style4098"/>
    <w:link w:val="style2"/>
    <w:uiPriority w:val="9"/>
    <w:rPr>
      <w:rFonts w:ascii="Calibri Light" w:cs="Times New Roman" w:eastAsia="宋体" w:hAnsi="Calibri Light"/>
      <w:color w:val="2f5496"/>
      <w:sz w:val="32"/>
      <w:szCs w:val="32"/>
    </w:rPr>
  </w:style>
  <w:style w:type="character" w:customStyle="1" w:styleId="style4099">
    <w:name w:val="Heading 3 Char_a73960e9-ccd5-4b23-858a-de1d67b62cdf"/>
    <w:basedOn w:val="style65"/>
    <w:next w:val="style4099"/>
    <w:link w:val="style3"/>
    <w:uiPriority w:val="9"/>
    <w:rPr>
      <w:rFonts w:cs="Times New Roman" w:eastAsia="宋体"/>
      <w:color w:val="2f5496"/>
      <w:sz w:val="28"/>
      <w:szCs w:val="28"/>
    </w:rPr>
  </w:style>
  <w:style w:type="character" w:customStyle="1" w:styleId="style4100">
    <w:name w:val="Heading 4 Char_a83f46fa-d066-4f6d-a826-17745f81f0df"/>
    <w:basedOn w:val="style65"/>
    <w:next w:val="style4100"/>
    <w:link w:val="style4"/>
    <w:uiPriority w:val="9"/>
    <w:rPr>
      <w:rFonts w:cs="Times New Roman" w:eastAsia="宋体"/>
      <w:i/>
      <w:iCs/>
      <w:color w:val="2f5496"/>
    </w:rPr>
  </w:style>
  <w:style w:type="character" w:customStyle="1" w:styleId="style4101">
    <w:name w:val="Heading 5 Char_95cc18d9-292d-421e-9522-339aa460ebcc"/>
    <w:basedOn w:val="style65"/>
    <w:next w:val="style4101"/>
    <w:link w:val="style5"/>
    <w:uiPriority w:val="9"/>
    <w:rPr>
      <w:rFonts w:cs="Times New Roman" w:eastAsia="宋体"/>
      <w:color w:val="2f5496"/>
    </w:rPr>
  </w:style>
  <w:style w:type="character" w:customStyle="1" w:styleId="style4102">
    <w:name w:val="Heading 6 Char_eca8b664-fbd5-42e7-9185-07a550c9875d"/>
    <w:basedOn w:val="style65"/>
    <w:next w:val="style4102"/>
    <w:link w:val="style6"/>
    <w:uiPriority w:val="9"/>
    <w:rPr>
      <w:rFonts w:cs="Times New Roman" w:eastAsia="宋体"/>
      <w:i/>
      <w:iCs/>
      <w:color w:val="595959"/>
    </w:rPr>
  </w:style>
  <w:style w:type="character" w:customStyle="1" w:styleId="style4103">
    <w:name w:val="Heading 7 Char_69708757-158a-41a0-ac42-6e9c26ad27ea"/>
    <w:basedOn w:val="style65"/>
    <w:next w:val="style4103"/>
    <w:link w:val="style7"/>
    <w:uiPriority w:val="9"/>
    <w:rPr>
      <w:rFonts w:cs="Times New Roman" w:eastAsia="宋体"/>
      <w:color w:val="595959"/>
    </w:rPr>
  </w:style>
  <w:style w:type="character" w:customStyle="1" w:styleId="style4104">
    <w:name w:val="Heading 8 Char_2af6aa60-fd3f-4a71-864d-a5576f6244ed"/>
    <w:basedOn w:val="style65"/>
    <w:next w:val="style4104"/>
    <w:link w:val="style8"/>
    <w:uiPriority w:val="9"/>
    <w:rPr>
      <w:rFonts w:cs="Times New Roman" w:eastAsia="宋体"/>
      <w:i/>
      <w:iCs/>
      <w:color w:val="272727"/>
    </w:rPr>
  </w:style>
  <w:style w:type="character" w:customStyle="1" w:styleId="style4105">
    <w:name w:val="Heading 9 Char_639cb3d0-35c5-484b-a4bc-bfe52a0fda2a"/>
    <w:basedOn w:val="style65"/>
    <w:next w:val="style4105"/>
    <w:link w:val="style9"/>
    <w:uiPriority w:val="9"/>
    <w:rPr>
      <w:rFonts w:cs="Times New Roman"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Times New Roman" w:eastAsia="宋体" w:hAnsi="Calibri Light"/>
      <w:spacing w:val="-10"/>
      <w:kern w:val="28"/>
      <w:sz w:val="56"/>
      <w:szCs w:val="56"/>
    </w:rPr>
  </w:style>
  <w:style w:type="character" w:customStyle="1" w:styleId="style4106">
    <w:name w:val="Title Char_7998d0e5-a5f6-4bc0-bf14-5cee802ee487"/>
    <w:basedOn w:val="style65"/>
    <w:next w:val="style4106"/>
    <w:link w:val="style62"/>
    <w:uiPriority w:val="10"/>
    <w:rPr>
      <w:rFonts w:ascii="Calibri Light" w:cs="Times New Roman"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Times New Roman" w:eastAsia="宋体"/>
      <w:color w:val="595959"/>
      <w:spacing w:val="15"/>
      <w:sz w:val="28"/>
      <w:szCs w:val="28"/>
    </w:rPr>
  </w:style>
  <w:style w:type="character" w:customStyle="1" w:styleId="style4107">
    <w:name w:val="Subtitle Char"/>
    <w:basedOn w:val="style65"/>
    <w:next w:val="style4107"/>
    <w:link w:val="style74"/>
    <w:uiPriority w:val="11"/>
    <w:rPr>
      <w:rFonts w:cs="Times New Roman"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e2c61ce4-29a7-4d47-a9d0-b5975541f393"/>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5e998d15-0d79-45da-851a-749554b3356c"/>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Words>635</Words>
  <Pages>5</Pages>
  <Characters>3763</Characters>
  <Application>WPS Office</Application>
  <DocSecurity>0</DocSecurity>
  <Paragraphs>77</Paragraphs>
  <ScaleCrop>false</ScaleCrop>
  <LinksUpToDate>false</LinksUpToDate>
  <CharactersWithSpaces>4522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2025-11-06T14:51:00Z</dcterms:created>
  <dc:creator>Tahreem Ghulam</dc:creator>
  <lastModifiedBy>with. aaa</lastModifiedBy>
  <dcterms:modified xsi:type="dcterms:W3CDTF">2025-12-01T13:39:20Z</dcterms:modified>
  <revision>12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cc46cb4fd0d3472c8f60f60bdcd7acdd</vt:lpwstr>
  </property>
</Properties>
</file>